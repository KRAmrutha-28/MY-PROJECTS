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7D32" w14:textId="77777777" w:rsidR="000B4E65" w:rsidRDefault="000B4E65" w:rsidP="00C912A2">
      <w:pPr>
        <w:tabs>
          <w:tab w:val="left" w:pos="7920"/>
        </w:tabs>
        <w:spacing w:line="360" w:lineRule="auto"/>
        <w:ind w:right="3060"/>
        <w:jc w:val="center"/>
        <w:rPr>
          <w:b/>
        </w:rPr>
      </w:pPr>
    </w:p>
    <w:p w14:paraId="6F28C68C" w14:textId="77777777" w:rsidR="00A618DE" w:rsidRPr="00483E81" w:rsidRDefault="000B4E65" w:rsidP="00C912A2">
      <w:pPr>
        <w:tabs>
          <w:tab w:val="left" w:pos="7920"/>
        </w:tabs>
        <w:spacing w:line="360" w:lineRule="auto"/>
        <w:ind w:right="3060"/>
        <w:jc w:val="center"/>
        <w:rPr>
          <w:b/>
        </w:rPr>
      </w:pPr>
      <w:r>
        <w:rPr>
          <w:b/>
        </w:rPr>
        <w:t xml:space="preserve">                                                      </w:t>
      </w:r>
      <w:r w:rsidR="00A618DE" w:rsidRPr="00483E81">
        <w:rPr>
          <w:b/>
        </w:rPr>
        <w:t>CONTENTS</w:t>
      </w:r>
    </w:p>
    <w:p w14:paraId="0A55CB78" w14:textId="77777777" w:rsidR="00A618DE" w:rsidRPr="00483E81" w:rsidRDefault="00A618DE" w:rsidP="00A618DE">
      <w:pPr>
        <w:spacing w:line="360" w:lineRule="auto"/>
        <w:jc w:val="center"/>
        <w:rPr>
          <w:b/>
        </w:rPr>
      </w:pPr>
    </w:p>
    <w:p w14:paraId="186B6F92" w14:textId="77777777" w:rsidR="00B41634" w:rsidRDefault="00A618DE" w:rsidP="00483E81">
      <w:pPr>
        <w:spacing w:line="360" w:lineRule="auto"/>
        <w:jc w:val="both"/>
        <w:rPr>
          <w:b/>
        </w:rPr>
      </w:pPr>
      <w:r w:rsidRPr="00483E81">
        <w:rPr>
          <w:b/>
        </w:rPr>
        <w:t xml:space="preserve"> CHAPTER 1: </w:t>
      </w:r>
      <w:r w:rsidR="00594503" w:rsidRPr="00483E81">
        <w:rPr>
          <w:b/>
        </w:rPr>
        <w:t xml:space="preserve">INTRODUCTION </w:t>
      </w:r>
      <w:r w:rsidR="00594503" w:rsidRPr="00FD272C">
        <w:rPr>
          <w:b/>
        </w:rPr>
        <w:t>…</w:t>
      </w:r>
      <w:r w:rsidRPr="00FD272C">
        <w:rPr>
          <w:b/>
        </w:rPr>
        <w:t>…………………………</w:t>
      </w:r>
      <w:r w:rsidR="00FD272C">
        <w:rPr>
          <w:b/>
        </w:rPr>
        <w:t xml:space="preserve">………………  </w:t>
      </w:r>
      <w:r w:rsidR="00FD272C" w:rsidRPr="00FD272C">
        <w:rPr>
          <w:b/>
        </w:rPr>
        <w:t xml:space="preserve"> </w:t>
      </w:r>
      <w:r w:rsidR="00F4339C">
        <w:rPr>
          <w:b/>
        </w:rPr>
        <w:t xml:space="preserve"> </w:t>
      </w:r>
      <w:r w:rsidRPr="00FD272C">
        <w:rPr>
          <w:b/>
        </w:rPr>
        <w:t xml:space="preserve">1  </w:t>
      </w:r>
    </w:p>
    <w:p w14:paraId="6CA3F79F" w14:textId="77777777" w:rsidR="00B41634" w:rsidRDefault="00B41634" w:rsidP="00B41634">
      <w:pPr>
        <w:spacing w:line="360" w:lineRule="auto"/>
      </w:pPr>
      <w:r>
        <w:rPr>
          <w:b/>
        </w:rPr>
        <w:tab/>
      </w:r>
      <w:r>
        <w:rPr>
          <w:b/>
        </w:rPr>
        <w:tab/>
      </w:r>
      <w:r>
        <w:t>1.1 Introduction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695F88D1" w14:textId="44493159" w:rsidR="00A618DE" w:rsidRPr="00483E81" w:rsidRDefault="00B41634" w:rsidP="00B41634">
      <w:pPr>
        <w:spacing w:line="360" w:lineRule="auto"/>
      </w:pPr>
      <w:r>
        <w:tab/>
      </w:r>
      <w:r>
        <w:tab/>
      </w:r>
      <w:r w:rsidR="00A618DE" w:rsidRPr="00483E81">
        <w:t xml:space="preserve">1.2 </w:t>
      </w:r>
      <w:r w:rsidR="00E73BF3">
        <w:t>Agri Trade</w:t>
      </w:r>
      <w:r w:rsidR="00F63EEB">
        <w:t xml:space="preserve">                   </w:t>
      </w:r>
      <w:r>
        <w:tab/>
      </w:r>
      <w:r>
        <w:tab/>
      </w:r>
      <w:r>
        <w:tab/>
      </w:r>
      <w:r w:rsidR="00BF4B84">
        <w:t xml:space="preserve">                        </w:t>
      </w:r>
      <w:r>
        <w:tab/>
      </w:r>
      <w:r w:rsidR="00E73BF3">
        <w:t>2</w:t>
      </w:r>
      <w:r>
        <w:tab/>
      </w:r>
      <w:r>
        <w:tab/>
      </w:r>
      <w:r w:rsidR="00E73BF3">
        <w:tab/>
      </w:r>
      <w:r>
        <w:t>1.3 Note on Tool</w:t>
      </w:r>
      <w:r w:rsidR="00E73BF3">
        <w:t>s</w:t>
      </w:r>
      <w:r w:rsidR="00E73BF3">
        <w:tab/>
      </w:r>
      <w:r w:rsidR="00E73BF3">
        <w:tab/>
      </w:r>
      <w:r w:rsidR="00E73BF3">
        <w:tab/>
      </w:r>
      <w:r w:rsidR="00E73BF3">
        <w:tab/>
      </w:r>
      <w:r w:rsidR="00E73BF3">
        <w:tab/>
      </w:r>
      <w:r w:rsidR="00E73BF3">
        <w:tab/>
      </w:r>
      <w:r w:rsidR="00E73BF3">
        <w:tab/>
        <w:t>3</w:t>
      </w:r>
      <w:r>
        <w:tab/>
      </w:r>
    </w:p>
    <w:p w14:paraId="305E9C10" w14:textId="3895DA6B" w:rsidR="00E73BF3" w:rsidRPr="00483E81" w:rsidRDefault="00FD272C" w:rsidP="00E73BF3">
      <w:pPr>
        <w:spacing w:line="360" w:lineRule="auto"/>
        <w:ind w:left="800"/>
        <w:jc w:val="both"/>
      </w:pPr>
      <w:r>
        <w:t xml:space="preserve">           </w:t>
      </w:r>
      <w:r w:rsidR="00685359">
        <w:t>1.4</w:t>
      </w:r>
      <w:r w:rsidR="00A618DE" w:rsidRPr="00483E81">
        <w:t xml:space="preserve"> </w:t>
      </w:r>
      <w:r w:rsidR="00685359">
        <w:t>Architecture</w:t>
      </w:r>
      <w:r w:rsidR="00685359">
        <w:tab/>
      </w:r>
      <w:r w:rsidR="001820FF">
        <w:tab/>
      </w:r>
      <w:r w:rsidR="001820FF">
        <w:tab/>
      </w:r>
      <w:r w:rsidR="001820FF">
        <w:tab/>
        <w:t xml:space="preserve">  </w:t>
      </w:r>
      <w:r w:rsidR="001820FF">
        <w:tab/>
        <w:t xml:space="preserve">        </w:t>
      </w:r>
      <w:r w:rsidR="001820FF">
        <w:tab/>
        <w:t xml:space="preserve">          </w:t>
      </w:r>
      <w:r w:rsidR="004400B6">
        <w:t xml:space="preserve"> </w:t>
      </w:r>
      <w:r w:rsidR="001027FC">
        <w:t xml:space="preserve"> </w:t>
      </w:r>
      <w:r w:rsidR="00E73BF3">
        <w:t>4</w:t>
      </w:r>
    </w:p>
    <w:p w14:paraId="49261CA5" w14:textId="67E91515" w:rsidR="00A618DE" w:rsidRPr="00483E81" w:rsidRDefault="00FD272C" w:rsidP="00A618DE">
      <w:pPr>
        <w:spacing w:line="360" w:lineRule="auto"/>
        <w:ind w:left="800"/>
        <w:jc w:val="both"/>
      </w:pPr>
      <w:r>
        <w:t xml:space="preserve">           </w:t>
      </w:r>
      <w:r w:rsidR="00685359">
        <w:t>1.5</w:t>
      </w:r>
      <w:r w:rsidR="00E73BF3">
        <w:t xml:space="preserve"> Flask framework</w:t>
      </w:r>
      <w:r w:rsidR="00ED6A63">
        <w:tab/>
      </w:r>
      <w:r w:rsidR="00ED6A63">
        <w:tab/>
      </w:r>
      <w:r w:rsidR="00ED6A63">
        <w:tab/>
      </w:r>
      <w:r w:rsidR="00ED6A63">
        <w:tab/>
        <w:t xml:space="preserve">                     </w:t>
      </w:r>
      <w:r w:rsidR="001027FC">
        <w:t xml:space="preserve"> </w:t>
      </w:r>
      <w:r w:rsidR="00F62ABA">
        <w:t xml:space="preserve">            </w:t>
      </w:r>
      <w:r w:rsidR="004400B6">
        <w:t xml:space="preserve"> </w:t>
      </w:r>
      <w:r w:rsidR="00ED6A63">
        <w:t xml:space="preserve"> </w:t>
      </w:r>
      <w:r w:rsidR="00E73BF3">
        <w:t>5</w:t>
      </w:r>
    </w:p>
    <w:p w14:paraId="5625B7B0" w14:textId="77777777" w:rsidR="00F62ABA" w:rsidRDefault="00F62ABA" w:rsidP="00F62ABA">
      <w:pPr>
        <w:spacing w:line="360" w:lineRule="auto"/>
        <w:jc w:val="both"/>
        <w:rPr>
          <w:b/>
        </w:rPr>
      </w:pPr>
    </w:p>
    <w:p w14:paraId="0004BB4D" w14:textId="294A3F3A" w:rsidR="00F62ABA" w:rsidRDefault="00A618DE" w:rsidP="00366621">
      <w:pPr>
        <w:spacing w:line="360" w:lineRule="auto"/>
        <w:rPr>
          <w:b/>
        </w:rPr>
      </w:pPr>
      <w:r w:rsidRPr="00483E81">
        <w:rPr>
          <w:b/>
        </w:rPr>
        <w:t xml:space="preserve"> </w:t>
      </w:r>
      <w:r w:rsidR="00366621">
        <w:rPr>
          <w:b/>
        </w:rPr>
        <w:t>CHAPTER 2</w:t>
      </w:r>
      <w:r w:rsidR="00F62ABA" w:rsidRPr="00483E81">
        <w:rPr>
          <w:b/>
        </w:rPr>
        <w:t xml:space="preserve">: </w:t>
      </w:r>
      <w:r w:rsidR="00366621">
        <w:rPr>
          <w:b/>
        </w:rPr>
        <w:t>FUNDAMENTALS OF DATABASE SYSTEM</w:t>
      </w:r>
      <w:r w:rsidR="004B2CE9">
        <w:rPr>
          <w:b/>
        </w:rPr>
        <w:t xml:space="preserve"> </w:t>
      </w:r>
      <w:r w:rsidR="00366621">
        <w:rPr>
          <w:b/>
        </w:rPr>
        <w:t>.</w:t>
      </w:r>
      <w:r w:rsidR="00F62ABA">
        <w:rPr>
          <w:b/>
        </w:rPr>
        <w:t xml:space="preserve">……………  </w:t>
      </w:r>
      <w:r w:rsidR="00F62ABA" w:rsidRPr="00FD272C">
        <w:rPr>
          <w:b/>
        </w:rPr>
        <w:t xml:space="preserve"> </w:t>
      </w:r>
      <w:r w:rsidR="00F62ABA">
        <w:rPr>
          <w:b/>
        </w:rPr>
        <w:t xml:space="preserve"> </w:t>
      </w:r>
      <w:r w:rsidR="00E73BF3">
        <w:rPr>
          <w:b/>
        </w:rPr>
        <w:t>6</w:t>
      </w:r>
    </w:p>
    <w:p w14:paraId="50921CB6" w14:textId="5FDD65DE" w:rsidR="00F62ABA" w:rsidRDefault="00F62ABA" w:rsidP="00366621">
      <w:pPr>
        <w:spacing w:line="360" w:lineRule="auto"/>
      </w:pPr>
      <w:r>
        <w:rPr>
          <w:b/>
        </w:rPr>
        <w:tab/>
      </w:r>
      <w:r>
        <w:rPr>
          <w:b/>
        </w:rPr>
        <w:tab/>
      </w:r>
      <w:r w:rsidR="00366621">
        <w:t>2</w:t>
      </w:r>
      <w:r>
        <w:t>.1 Introduction</w:t>
      </w:r>
      <w:r w:rsidR="00366621">
        <w:t xml:space="preserve"> to fundamentals</w:t>
      </w:r>
      <w:r>
        <w:tab/>
      </w:r>
      <w:r w:rsidR="00366621">
        <w:tab/>
      </w:r>
      <w:r w:rsidR="00366621">
        <w:tab/>
      </w:r>
      <w:r w:rsidR="00366621">
        <w:tab/>
      </w:r>
      <w:r w:rsidR="00366621">
        <w:tab/>
        <w:t xml:space="preserve"> </w:t>
      </w:r>
      <w:r w:rsidR="00E73BF3">
        <w:t>6</w:t>
      </w:r>
      <w:r w:rsidR="00366621">
        <w:tab/>
      </w:r>
    </w:p>
    <w:p w14:paraId="1064649D" w14:textId="6AF84F32" w:rsidR="00F62ABA" w:rsidRPr="00483E81" w:rsidRDefault="00F62ABA" w:rsidP="00F62ABA">
      <w:pPr>
        <w:spacing w:line="360" w:lineRule="auto"/>
      </w:pPr>
      <w:r>
        <w:tab/>
      </w:r>
      <w:r>
        <w:tab/>
      </w:r>
      <w:r w:rsidR="00366621">
        <w:t>2</w:t>
      </w:r>
      <w:r w:rsidRPr="00483E81">
        <w:t xml:space="preserve">.2 </w:t>
      </w:r>
      <w:r w:rsidR="00366621">
        <w:t>Concepts of Database System</w:t>
      </w:r>
      <w:r w:rsidR="00366621">
        <w:tab/>
      </w:r>
      <w:r>
        <w:tab/>
      </w:r>
      <w:r>
        <w:tab/>
      </w:r>
      <w:r>
        <w:tab/>
      </w:r>
      <w:r>
        <w:tab/>
      </w:r>
      <w:r w:rsidR="00366621">
        <w:t xml:space="preserve"> </w:t>
      </w:r>
      <w:r w:rsidR="00E73BF3">
        <w:t>7</w:t>
      </w:r>
      <w:r>
        <w:tab/>
      </w:r>
    </w:p>
    <w:p w14:paraId="76748AFC" w14:textId="685C0C40" w:rsidR="00F62ABA" w:rsidRDefault="00F62ABA" w:rsidP="00F62ABA">
      <w:pPr>
        <w:spacing w:line="360" w:lineRule="auto"/>
        <w:ind w:left="800"/>
        <w:jc w:val="both"/>
      </w:pPr>
      <w:r>
        <w:t xml:space="preserve">           </w:t>
      </w:r>
      <w:r w:rsidR="00366621">
        <w:t>2</w:t>
      </w:r>
      <w:r w:rsidR="004B2CE9">
        <w:t>.3</w:t>
      </w:r>
      <w:r w:rsidRPr="00483E81">
        <w:t xml:space="preserve"> </w:t>
      </w:r>
      <w:r w:rsidR="004B2CE9">
        <w:t>Relationship Concepts</w:t>
      </w:r>
      <w:r>
        <w:tab/>
      </w:r>
      <w:r w:rsidR="004B2CE9">
        <w:tab/>
      </w:r>
      <w:r w:rsidR="004B2CE9">
        <w:tab/>
      </w:r>
      <w:r w:rsidR="004B2CE9">
        <w:tab/>
        <w:t xml:space="preserve">  </w:t>
      </w:r>
      <w:r w:rsidR="004B2CE9">
        <w:tab/>
        <w:t xml:space="preserve">        </w:t>
      </w:r>
      <w:r w:rsidR="004B2CE9">
        <w:tab/>
      </w:r>
      <w:r w:rsidR="00E73BF3">
        <w:t xml:space="preserve"> 8</w:t>
      </w:r>
    </w:p>
    <w:p w14:paraId="7004EF56" w14:textId="3976D8C6" w:rsidR="004B2CE9" w:rsidRPr="00483E81" w:rsidRDefault="004B2CE9" w:rsidP="00F62ABA">
      <w:pPr>
        <w:spacing w:line="360" w:lineRule="auto"/>
        <w:ind w:left="800"/>
        <w:jc w:val="both"/>
      </w:pPr>
      <w:r>
        <w:tab/>
        <w:t>2.4 Concepts of Relational Algebra</w:t>
      </w:r>
      <w:r>
        <w:tab/>
      </w:r>
      <w:r>
        <w:tab/>
      </w:r>
      <w:r>
        <w:tab/>
      </w:r>
      <w:r>
        <w:tab/>
      </w:r>
      <w:r>
        <w:tab/>
      </w:r>
      <w:r w:rsidR="00E73BF3">
        <w:t xml:space="preserve"> 9</w:t>
      </w:r>
    </w:p>
    <w:p w14:paraId="09C859F6" w14:textId="4CFA020C" w:rsidR="00E73BF3" w:rsidRDefault="00F62ABA" w:rsidP="004B2CE9">
      <w:pPr>
        <w:spacing w:line="360" w:lineRule="auto"/>
        <w:ind w:left="800"/>
        <w:jc w:val="both"/>
      </w:pPr>
      <w:r>
        <w:t xml:space="preserve">           </w:t>
      </w:r>
      <w:r w:rsidR="00366621">
        <w:t>2</w:t>
      </w:r>
      <w:r>
        <w:t>.5</w:t>
      </w:r>
      <w:r w:rsidR="004B2CE9">
        <w:t xml:space="preserve"> SQL</w:t>
      </w:r>
      <w:r w:rsidR="004B2CE9">
        <w:tab/>
      </w:r>
      <w:r w:rsidR="00E73BF3">
        <w:tab/>
      </w:r>
      <w:r w:rsidR="00E73BF3">
        <w:tab/>
      </w:r>
      <w:r w:rsidR="00E73BF3">
        <w:tab/>
      </w:r>
      <w:r w:rsidR="00E73BF3">
        <w:tab/>
      </w:r>
      <w:r w:rsidR="00E73BF3">
        <w:tab/>
      </w:r>
      <w:r w:rsidR="00E73BF3">
        <w:tab/>
      </w:r>
      <w:r w:rsidR="00E73BF3">
        <w:tab/>
        <w:t>10</w:t>
      </w:r>
    </w:p>
    <w:p w14:paraId="085EB7F2" w14:textId="20A4B59C" w:rsidR="004B2CE9" w:rsidRDefault="00E73BF3" w:rsidP="00E73BF3">
      <w:pPr>
        <w:spacing w:line="360" w:lineRule="auto"/>
        <w:ind w:left="800" w:firstLine="640"/>
        <w:jc w:val="both"/>
      </w:pPr>
      <w:r>
        <w:t>2.6 Flask framework</w:t>
      </w:r>
      <w:r w:rsidR="004B2CE9">
        <w:tab/>
      </w:r>
      <w:r w:rsidR="004B2CE9">
        <w:tab/>
      </w:r>
      <w:r w:rsidR="004B2CE9">
        <w:tab/>
      </w:r>
      <w:r w:rsidR="004B2CE9">
        <w:tab/>
      </w:r>
      <w:r w:rsidR="004B2CE9">
        <w:tab/>
      </w:r>
      <w:r w:rsidR="004B2CE9">
        <w:tab/>
        <w:t xml:space="preserve"> </w:t>
      </w:r>
      <w:r w:rsidR="004B2CE9">
        <w:tab/>
        <w:t>1</w:t>
      </w:r>
      <w:r>
        <w:t>1</w:t>
      </w:r>
    </w:p>
    <w:p w14:paraId="34C38293" w14:textId="77777777" w:rsidR="004B2CE9" w:rsidRDefault="004B2CE9" w:rsidP="004B2CE9">
      <w:pPr>
        <w:spacing w:line="360" w:lineRule="auto"/>
        <w:ind w:left="800"/>
        <w:jc w:val="both"/>
        <w:rPr>
          <w:b/>
        </w:rPr>
      </w:pPr>
    </w:p>
    <w:p w14:paraId="4B751C11" w14:textId="69D7F85D" w:rsidR="00F62ABA" w:rsidRDefault="004B2CE9" w:rsidP="00F62ABA">
      <w:pPr>
        <w:spacing w:line="360" w:lineRule="auto"/>
        <w:jc w:val="both"/>
        <w:rPr>
          <w:b/>
        </w:rPr>
      </w:pPr>
      <w:r>
        <w:rPr>
          <w:b/>
        </w:rPr>
        <w:t>CHAPTER 3</w:t>
      </w:r>
      <w:r w:rsidR="00F62ABA" w:rsidRPr="00483E81">
        <w:rPr>
          <w:b/>
        </w:rPr>
        <w:t xml:space="preserve">: </w:t>
      </w:r>
      <w:r>
        <w:rPr>
          <w:b/>
        </w:rPr>
        <w:t>SYSTEM DESIGN...</w:t>
      </w:r>
      <w:r w:rsidR="00F62ABA" w:rsidRPr="00FD272C">
        <w:rPr>
          <w:b/>
        </w:rPr>
        <w:t>……………………………</w:t>
      </w:r>
      <w:r w:rsidR="00F62ABA">
        <w:rPr>
          <w:b/>
        </w:rPr>
        <w:t>……………</w:t>
      </w:r>
      <w:r w:rsidR="005322C9">
        <w:rPr>
          <w:b/>
        </w:rPr>
        <w:t>…  1</w:t>
      </w:r>
    </w:p>
    <w:p w14:paraId="66C289C5" w14:textId="77777777" w:rsidR="00F62ABA" w:rsidRDefault="00F62ABA" w:rsidP="00F62ABA">
      <w:pPr>
        <w:spacing w:line="360" w:lineRule="auto"/>
      </w:pPr>
      <w:r>
        <w:rPr>
          <w:b/>
        </w:rPr>
        <w:tab/>
      </w:r>
      <w:r>
        <w:rPr>
          <w:b/>
        </w:rPr>
        <w:tab/>
      </w:r>
      <w:r w:rsidR="004B2CE9">
        <w:t>3</w:t>
      </w:r>
      <w:r>
        <w:t>.1 Introduction</w:t>
      </w:r>
      <w:r w:rsidR="004B2CE9">
        <w:t xml:space="preserve"> to System Design </w:t>
      </w:r>
      <w:r>
        <w:tab/>
      </w:r>
      <w:r>
        <w:tab/>
      </w:r>
      <w:r>
        <w:tab/>
      </w:r>
      <w:r>
        <w:tab/>
      </w:r>
      <w:r>
        <w:tab/>
        <w:t>1</w:t>
      </w:r>
      <w:r w:rsidR="004B2CE9">
        <w:t>8</w:t>
      </w:r>
    </w:p>
    <w:p w14:paraId="502C435A" w14:textId="77777777" w:rsidR="00F62ABA" w:rsidRPr="00483E81" w:rsidRDefault="00F62ABA" w:rsidP="00F62ABA">
      <w:pPr>
        <w:spacing w:line="360" w:lineRule="auto"/>
      </w:pPr>
      <w:r>
        <w:tab/>
      </w:r>
      <w:r>
        <w:tab/>
      </w:r>
      <w:r w:rsidR="004B2CE9">
        <w:t>3</w:t>
      </w:r>
      <w:r w:rsidRPr="00483E81">
        <w:t xml:space="preserve">.2 </w:t>
      </w:r>
      <w:r>
        <w:t>System</w:t>
      </w:r>
      <w:r w:rsidR="00365DBE">
        <w:t xml:space="preserve"> Blue Print</w:t>
      </w:r>
      <w:r w:rsidR="00365DBE">
        <w:tab/>
      </w:r>
      <w:r w:rsidR="00365DBE">
        <w:tab/>
      </w:r>
      <w:r w:rsidR="00365DBE">
        <w:tab/>
        <w:t xml:space="preserve"> </w:t>
      </w:r>
      <w:r>
        <w:tab/>
      </w:r>
      <w:r>
        <w:tab/>
      </w:r>
      <w:r>
        <w:tab/>
      </w:r>
      <w:r>
        <w:tab/>
      </w:r>
      <w:r w:rsidR="00365DBE">
        <w:t>19</w:t>
      </w:r>
      <w:r>
        <w:tab/>
      </w:r>
      <w:r w:rsidR="004B2CE9">
        <w:tab/>
      </w:r>
      <w:r w:rsidR="004B2CE9">
        <w:tab/>
        <w:t>3</w:t>
      </w:r>
      <w:r w:rsidR="00365DBE">
        <w:t xml:space="preserve">.3 Front End Design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365DBE">
        <w:t>0</w:t>
      </w:r>
      <w:r>
        <w:tab/>
      </w:r>
    </w:p>
    <w:p w14:paraId="4D20A60B" w14:textId="77777777" w:rsidR="00F62ABA" w:rsidRDefault="00F62ABA" w:rsidP="00F62ABA">
      <w:pPr>
        <w:spacing w:line="360" w:lineRule="auto"/>
        <w:ind w:left="800"/>
        <w:jc w:val="both"/>
      </w:pPr>
      <w:r>
        <w:t xml:space="preserve">           </w:t>
      </w:r>
      <w:r w:rsidR="004B2CE9">
        <w:t>3</w:t>
      </w:r>
      <w:r>
        <w:t>.4</w:t>
      </w:r>
      <w:r w:rsidRPr="00483E81">
        <w:t xml:space="preserve"> </w:t>
      </w:r>
      <w:r w:rsidR="00365DBE">
        <w:t>Back End Design</w:t>
      </w:r>
      <w:r>
        <w:tab/>
      </w:r>
      <w:r>
        <w:tab/>
      </w:r>
      <w:r>
        <w:tab/>
        <w:t xml:space="preserve">  </w:t>
      </w:r>
      <w:r>
        <w:tab/>
        <w:t xml:space="preserve">        </w:t>
      </w:r>
      <w:r>
        <w:tab/>
        <w:t xml:space="preserve">            </w:t>
      </w:r>
      <w:r w:rsidR="00365DBE">
        <w:tab/>
        <w:t>21</w:t>
      </w:r>
    </w:p>
    <w:p w14:paraId="788EBF5F" w14:textId="77777777" w:rsidR="0010076F" w:rsidRDefault="0010076F" w:rsidP="00F62ABA">
      <w:pPr>
        <w:spacing w:line="360" w:lineRule="auto"/>
        <w:ind w:left="800"/>
        <w:jc w:val="both"/>
      </w:pPr>
    </w:p>
    <w:p w14:paraId="17509560" w14:textId="77777777" w:rsidR="0010076F" w:rsidRDefault="0010076F" w:rsidP="0010076F">
      <w:pPr>
        <w:spacing w:line="360" w:lineRule="auto"/>
        <w:jc w:val="both"/>
        <w:rPr>
          <w:b/>
        </w:rPr>
      </w:pPr>
      <w:r>
        <w:rPr>
          <w:b/>
        </w:rPr>
        <w:t>CHAPTER 4</w:t>
      </w:r>
      <w:r w:rsidRPr="00483E81">
        <w:rPr>
          <w:b/>
        </w:rPr>
        <w:t xml:space="preserve">: </w:t>
      </w:r>
      <w:r>
        <w:rPr>
          <w:b/>
        </w:rPr>
        <w:t>IMPLEMENTATION..</w:t>
      </w:r>
      <w:r w:rsidRPr="00FD272C">
        <w:rPr>
          <w:b/>
        </w:rPr>
        <w:t>…………………………</w:t>
      </w:r>
      <w:r>
        <w:rPr>
          <w:b/>
        </w:rPr>
        <w:t>………………  22</w:t>
      </w:r>
    </w:p>
    <w:p w14:paraId="097F5314" w14:textId="77777777" w:rsidR="0010076F" w:rsidRDefault="0010076F" w:rsidP="0010076F">
      <w:pPr>
        <w:spacing w:line="360" w:lineRule="auto"/>
      </w:pPr>
      <w:r>
        <w:rPr>
          <w:b/>
        </w:rPr>
        <w:tab/>
      </w:r>
      <w:r>
        <w:rPr>
          <w:b/>
        </w:rPr>
        <w:tab/>
      </w:r>
      <w:r>
        <w:t>4.1 Design Implementation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22</w:t>
      </w:r>
    </w:p>
    <w:p w14:paraId="74A2D984" w14:textId="77777777" w:rsidR="0010076F" w:rsidRPr="00483E81" w:rsidRDefault="0010076F" w:rsidP="0010076F">
      <w:pPr>
        <w:spacing w:line="360" w:lineRule="auto"/>
      </w:pPr>
      <w:r>
        <w:tab/>
      </w:r>
      <w:r>
        <w:tab/>
        <w:t>4</w:t>
      </w:r>
      <w:r w:rsidRPr="00483E81">
        <w:t xml:space="preserve">.2 </w:t>
      </w:r>
      <w:r w:rsidR="00096355">
        <w:t>Tables and Entity Relationship Diagram</w:t>
      </w:r>
      <w:r w:rsidR="00096355">
        <w:tab/>
      </w:r>
      <w:r>
        <w:tab/>
        <w:t xml:space="preserve"> </w:t>
      </w:r>
      <w:r>
        <w:tab/>
      </w:r>
      <w:r>
        <w:tab/>
        <w:t>2</w:t>
      </w:r>
      <w:r w:rsidR="00AC3C2F">
        <w:t>2</w:t>
      </w:r>
      <w:r>
        <w:tab/>
      </w:r>
      <w:r>
        <w:tab/>
      </w:r>
      <w:r>
        <w:tab/>
        <w:t xml:space="preserve">4.3 </w:t>
      </w:r>
      <w:r w:rsidR="00E25A9F">
        <w:t>Relational Schema Diagram</w:t>
      </w:r>
      <w:r w:rsidR="00E25A9F">
        <w:tab/>
      </w:r>
      <w:r w:rsidR="00E25A9F">
        <w:tab/>
      </w:r>
      <w:r w:rsidR="00E25A9F">
        <w:tab/>
      </w:r>
      <w:r w:rsidR="00E25A9F">
        <w:tab/>
      </w:r>
      <w:r w:rsidR="00E25A9F">
        <w:tab/>
        <w:t>27</w:t>
      </w:r>
      <w:r>
        <w:tab/>
      </w:r>
    </w:p>
    <w:p w14:paraId="267F8016" w14:textId="77777777" w:rsidR="00A618DE" w:rsidRDefault="0010076F" w:rsidP="00E36A1A">
      <w:pPr>
        <w:spacing w:line="360" w:lineRule="auto"/>
        <w:ind w:left="800"/>
        <w:jc w:val="both"/>
      </w:pPr>
      <w:r>
        <w:t xml:space="preserve">           4.4</w:t>
      </w:r>
      <w:r w:rsidRPr="00483E81">
        <w:t xml:space="preserve"> </w:t>
      </w:r>
      <w:r>
        <w:t>Screenshots</w:t>
      </w:r>
      <w:r>
        <w:tab/>
      </w:r>
      <w:r>
        <w:tab/>
      </w:r>
      <w:r>
        <w:tab/>
        <w:t xml:space="preserve">  </w:t>
      </w:r>
      <w:r>
        <w:tab/>
        <w:t xml:space="preserve">        </w:t>
      </w:r>
      <w:r>
        <w:tab/>
        <w:t xml:space="preserve">            </w:t>
      </w:r>
      <w:r>
        <w:tab/>
        <w:t>2</w:t>
      </w:r>
      <w:r w:rsidR="00E25A9F">
        <w:t>9</w:t>
      </w:r>
    </w:p>
    <w:p w14:paraId="04618B76" w14:textId="77777777" w:rsidR="00E36A1A" w:rsidRPr="00E36A1A" w:rsidRDefault="00E36A1A" w:rsidP="00E36A1A">
      <w:pPr>
        <w:spacing w:line="360" w:lineRule="auto"/>
        <w:ind w:left="800"/>
        <w:jc w:val="both"/>
      </w:pPr>
    </w:p>
    <w:p w14:paraId="2D2FDB93" w14:textId="77777777" w:rsidR="0041789A" w:rsidRDefault="00A618DE" w:rsidP="00E36A1A">
      <w:pPr>
        <w:tabs>
          <w:tab w:val="left" w:pos="90"/>
        </w:tabs>
        <w:spacing w:line="360" w:lineRule="auto"/>
        <w:jc w:val="both"/>
      </w:pPr>
      <w:r w:rsidRPr="00483E81">
        <w:rPr>
          <w:b/>
          <w:caps/>
        </w:rPr>
        <w:t xml:space="preserve"> </w:t>
      </w:r>
      <w:r w:rsidR="0041789A" w:rsidRPr="00483E81">
        <w:rPr>
          <w:b/>
        </w:rPr>
        <w:t>CONCLUSION</w:t>
      </w:r>
      <w:r w:rsidR="0041789A" w:rsidRPr="00FD272C">
        <w:rPr>
          <w:b/>
        </w:rPr>
        <w:t>………………………………………</w:t>
      </w:r>
      <w:r w:rsidR="00FD272C" w:rsidRPr="00FD272C">
        <w:rPr>
          <w:b/>
        </w:rPr>
        <w:t>………………………...</w:t>
      </w:r>
      <w:r w:rsidR="00FD272C">
        <w:rPr>
          <w:b/>
        </w:rPr>
        <w:t xml:space="preserve">   </w:t>
      </w:r>
      <w:r w:rsidR="00E36A1A">
        <w:rPr>
          <w:b/>
        </w:rPr>
        <w:t xml:space="preserve">  </w:t>
      </w:r>
      <w:r w:rsidR="00B12BA5">
        <w:rPr>
          <w:b/>
        </w:rPr>
        <w:t>30</w:t>
      </w:r>
    </w:p>
    <w:p w14:paraId="2007689A" w14:textId="77777777" w:rsidR="00E36A1A" w:rsidRPr="00E36A1A" w:rsidRDefault="00E36A1A" w:rsidP="00E36A1A">
      <w:pPr>
        <w:tabs>
          <w:tab w:val="left" w:pos="90"/>
        </w:tabs>
        <w:spacing w:line="360" w:lineRule="auto"/>
        <w:jc w:val="both"/>
      </w:pPr>
    </w:p>
    <w:p w14:paraId="57449963" w14:textId="77777777" w:rsidR="00FD272C" w:rsidRDefault="00FD272C" w:rsidP="00A618DE">
      <w:pPr>
        <w:spacing w:line="360" w:lineRule="auto"/>
        <w:jc w:val="both"/>
        <w:rPr>
          <w:b/>
        </w:rPr>
      </w:pPr>
      <w:r>
        <w:rPr>
          <w:b/>
        </w:rPr>
        <w:t xml:space="preserve"> </w:t>
      </w:r>
      <w:r w:rsidR="0041789A" w:rsidRPr="00483E81">
        <w:rPr>
          <w:b/>
        </w:rPr>
        <w:t>BIBLIOGRAPHY</w:t>
      </w:r>
      <w:r w:rsidR="0041789A" w:rsidRPr="00FD272C">
        <w:rPr>
          <w:b/>
        </w:rPr>
        <w:t>……………………………………</w:t>
      </w:r>
      <w:r w:rsidRPr="00FD272C">
        <w:rPr>
          <w:b/>
        </w:rPr>
        <w:t>………………………...</w:t>
      </w:r>
      <w:r>
        <w:rPr>
          <w:b/>
        </w:rPr>
        <w:t xml:space="preserve">  </w:t>
      </w:r>
      <w:r w:rsidR="00483E81" w:rsidRPr="00FD272C">
        <w:rPr>
          <w:b/>
        </w:rPr>
        <w:t xml:space="preserve"> </w:t>
      </w:r>
      <w:r w:rsidR="001820FF">
        <w:rPr>
          <w:b/>
        </w:rPr>
        <w:t xml:space="preserve">  </w:t>
      </w:r>
      <w:r w:rsidR="00B12BA5">
        <w:rPr>
          <w:b/>
        </w:rPr>
        <w:t>31</w:t>
      </w:r>
    </w:p>
    <w:sectPr w:rsidR="00FD272C" w:rsidSect="000B4E65">
      <w:pgSz w:w="12240" w:h="15840"/>
      <w:pgMar w:top="720" w:right="1800" w:bottom="72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890"/>
        </w:tabs>
        <w:ind w:left="1890" w:hanging="360"/>
      </w:p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"/>
      <w:lvlJc w:val="left"/>
      <w:pPr>
        <w:tabs>
          <w:tab w:val="num" w:pos="1890"/>
        </w:tabs>
        <w:ind w:left="1890" w:hanging="360"/>
      </w:p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</w:lvl>
  </w:abstractNum>
  <w:num w:numId="1" w16cid:durableId="437524631">
    <w:abstractNumId w:val="0"/>
  </w:num>
  <w:num w:numId="2" w16cid:durableId="1960985203">
    <w:abstractNumId w:val="1"/>
  </w:num>
  <w:num w:numId="3" w16cid:durableId="617955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8DE"/>
    <w:rsid w:val="000030F8"/>
    <w:rsid w:val="00087286"/>
    <w:rsid w:val="00096355"/>
    <w:rsid w:val="000B4E65"/>
    <w:rsid w:val="0010076F"/>
    <w:rsid w:val="001026B7"/>
    <w:rsid w:val="001027FC"/>
    <w:rsid w:val="00137B85"/>
    <w:rsid w:val="001820FF"/>
    <w:rsid w:val="00185168"/>
    <w:rsid w:val="001E07EE"/>
    <w:rsid w:val="001E3B88"/>
    <w:rsid w:val="00283385"/>
    <w:rsid w:val="002A6C04"/>
    <w:rsid w:val="0035043D"/>
    <w:rsid w:val="00365DBE"/>
    <w:rsid w:val="00366621"/>
    <w:rsid w:val="0041789A"/>
    <w:rsid w:val="004400B6"/>
    <w:rsid w:val="004456CB"/>
    <w:rsid w:val="00453EED"/>
    <w:rsid w:val="00483E81"/>
    <w:rsid w:val="00491C87"/>
    <w:rsid w:val="004A6213"/>
    <w:rsid w:val="004B2CE9"/>
    <w:rsid w:val="004C05AB"/>
    <w:rsid w:val="00526626"/>
    <w:rsid w:val="005322C9"/>
    <w:rsid w:val="00546A33"/>
    <w:rsid w:val="00594503"/>
    <w:rsid w:val="005A020B"/>
    <w:rsid w:val="00685359"/>
    <w:rsid w:val="006D2306"/>
    <w:rsid w:val="007F494D"/>
    <w:rsid w:val="008C690E"/>
    <w:rsid w:val="008F623E"/>
    <w:rsid w:val="009007B4"/>
    <w:rsid w:val="009852E5"/>
    <w:rsid w:val="00987D87"/>
    <w:rsid w:val="009A19A1"/>
    <w:rsid w:val="009F39AB"/>
    <w:rsid w:val="009F5A04"/>
    <w:rsid w:val="00A34A58"/>
    <w:rsid w:val="00A618DE"/>
    <w:rsid w:val="00AC3C2F"/>
    <w:rsid w:val="00B02E5A"/>
    <w:rsid w:val="00B12BA5"/>
    <w:rsid w:val="00B41634"/>
    <w:rsid w:val="00BF4B84"/>
    <w:rsid w:val="00C912A2"/>
    <w:rsid w:val="00CD0682"/>
    <w:rsid w:val="00D35B64"/>
    <w:rsid w:val="00D6655A"/>
    <w:rsid w:val="00D776DD"/>
    <w:rsid w:val="00DD553C"/>
    <w:rsid w:val="00DE059B"/>
    <w:rsid w:val="00E25A9F"/>
    <w:rsid w:val="00E36A1A"/>
    <w:rsid w:val="00E73BF3"/>
    <w:rsid w:val="00E86C7A"/>
    <w:rsid w:val="00E87133"/>
    <w:rsid w:val="00EA32C0"/>
    <w:rsid w:val="00EC7215"/>
    <w:rsid w:val="00ED6A63"/>
    <w:rsid w:val="00F4339C"/>
    <w:rsid w:val="00F62ABA"/>
    <w:rsid w:val="00F63EEB"/>
    <w:rsid w:val="00F7598A"/>
    <w:rsid w:val="00F81558"/>
    <w:rsid w:val="00F86B7B"/>
    <w:rsid w:val="00FB1EB9"/>
    <w:rsid w:val="00FD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13D5"/>
  <w15:docId w15:val="{16101F2A-7A10-4D0D-9356-5D6BF9A8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8DE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A618DE"/>
    <w:pPr>
      <w:keepNext/>
      <w:tabs>
        <w:tab w:val="num" w:pos="576"/>
      </w:tabs>
      <w:spacing w:line="360" w:lineRule="auto"/>
      <w:ind w:left="576" w:hanging="576"/>
      <w:jc w:val="both"/>
      <w:outlineLvl w:val="1"/>
    </w:pPr>
    <w:rPr>
      <w:b/>
      <w:b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618DE"/>
    <w:rPr>
      <w:rFonts w:ascii="Times New Roman" w:eastAsia="Times New Roman" w:hAnsi="Times New Roman"/>
      <w:b/>
      <w:bCs/>
      <w:sz w:val="32"/>
      <w:szCs w:val="2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2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286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</dc:creator>
  <cp:keywords/>
  <cp:lastModifiedBy>amrutha kr</cp:lastModifiedBy>
  <cp:revision>31</cp:revision>
  <dcterms:created xsi:type="dcterms:W3CDTF">2013-12-12T14:41:00Z</dcterms:created>
  <dcterms:modified xsi:type="dcterms:W3CDTF">2025-05-26T05:46:00Z</dcterms:modified>
</cp:coreProperties>
</file>